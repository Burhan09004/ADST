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gramStart"/>
      <w:r w:rsidRPr="00307CE9">
        <w:rPr>
          <w:rFonts w:ascii="Times New Roman" w:hAnsi="Times New Roman" w:cs="Times New Roman"/>
        </w:rPr>
        <w:t>print(</w:t>
      </w:r>
      <w:proofErr w:type="gramEnd"/>
      <w:r w:rsidRPr="00307CE9">
        <w:rPr>
          <w:rFonts w:ascii="Times New Roman" w:hAnsi="Times New Roman" w:cs="Times New Roman"/>
        </w:rPr>
        <w:t>"</w:t>
      </w:r>
      <w:r w:rsidRPr="00307CE9">
        <w:rPr>
          <w:rFonts w:ascii="Times New Roman" w:hAnsi="Times New Roman" w:cs="Times New Roman"/>
        </w:rPr>
        <w:t>----Food Delivery System----</w:t>
      </w:r>
      <w:r w:rsidRPr="00307CE9">
        <w:rPr>
          <w:rFonts w:ascii="Times New Roman" w:hAnsi="Times New Roman" w:cs="Times New Roman"/>
        </w:rPr>
        <w:t>")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# Input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amount = </w:t>
      </w:r>
      <w:proofErr w:type="gramStart"/>
      <w:r w:rsidRPr="00307CE9">
        <w:rPr>
          <w:rFonts w:ascii="Times New Roman" w:hAnsi="Times New Roman" w:cs="Times New Roman"/>
        </w:rPr>
        <w:t>float(</w:t>
      </w:r>
      <w:proofErr w:type="gramEnd"/>
      <w:r w:rsidRPr="00307CE9">
        <w:rPr>
          <w:rFonts w:ascii="Times New Roman" w:hAnsi="Times New Roman" w:cs="Times New Roman"/>
        </w:rPr>
        <w:t>input("Enter order amount: ₹"))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distance = </w:t>
      </w:r>
      <w:proofErr w:type="gramStart"/>
      <w:r w:rsidRPr="00307CE9">
        <w:rPr>
          <w:rFonts w:ascii="Times New Roman" w:hAnsi="Times New Roman" w:cs="Times New Roman"/>
        </w:rPr>
        <w:t>float(</w:t>
      </w:r>
      <w:proofErr w:type="gramEnd"/>
      <w:r w:rsidRPr="00307CE9">
        <w:rPr>
          <w:rFonts w:ascii="Times New Roman" w:hAnsi="Times New Roman" w:cs="Times New Roman"/>
        </w:rPr>
        <w:t>input("Enter distance (km): "))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customer = </w:t>
      </w:r>
      <w:proofErr w:type="gramStart"/>
      <w:r w:rsidRPr="00307CE9">
        <w:rPr>
          <w:rFonts w:ascii="Times New Roman" w:hAnsi="Times New Roman" w:cs="Times New Roman"/>
        </w:rPr>
        <w:t>input(</w:t>
      </w:r>
      <w:proofErr w:type="gramEnd"/>
      <w:r w:rsidRPr="00307CE9">
        <w:rPr>
          <w:rFonts w:ascii="Times New Roman" w:hAnsi="Times New Roman" w:cs="Times New Roman"/>
        </w:rPr>
        <w:t>"Customer type (Regular/Premium/New): ").lower()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rating = </w:t>
      </w:r>
      <w:proofErr w:type="gramStart"/>
      <w:r w:rsidRPr="00307CE9">
        <w:rPr>
          <w:rFonts w:ascii="Times New Roman" w:hAnsi="Times New Roman" w:cs="Times New Roman"/>
        </w:rPr>
        <w:t>float(</w:t>
      </w:r>
      <w:proofErr w:type="gramEnd"/>
      <w:r w:rsidRPr="00307CE9">
        <w:rPr>
          <w:rFonts w:ascii="Times New Roman" w:hAnsi="Times New Roman" w:cs="Times New Roman"/>
        </w:rPr>
        <w:t>input("Customer rating (1-5): "))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restaurant = </w:t>
      </w:r>
      <w:proofErr w:type="gramStart"/>
      <w:r w:rsidRPr="00307CE9">
        <w:rPr>
          <w:rFonts w:ascii="Times New Roman" w:hAnsi="Times New Roman" w:cs="Times New Roman"/>
        </w:rPr>
        <w:t>float(</w:t>
      </w:r>
      <w:proofErr w:type="gramEnd"/>
      <w:r w:rsidRPr="00307CE9">
        <w:rPr>
          <w:rFonts w:ascii="Times New Roman" w:hAnsi="Times New Roman" w:cs="Times New Roman"/>
        </w:rPr>
        <w:t>input("Restaurant rating (1-5): "))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weather = </w:t>
      </w:r>
      <w:proofErr w:type="gramStart"/>
      <w:r w:rsidRPr="00307CE9">
        <w:rPr>
          <w:rFonts w:ascii="Times New Roman" w:hAnsi="Times New Roman" w:cs="Times New Roman"/>
        </w:rPr>
        <w:t>input(</w:t>
      </w:r>
      <w:proofErr w:type="gramEnd"/>
      <w:r w:rsidRPr="00307CE9">
        <w:rPr>
          <w:rFonts w:ascii="Times New Roman" w:hAnsi="Times New Roman" w:cs="Times New Roman"/>
        </w:rPr>
        <w:t>"Weather (Normal/Rain/Storm): ").lower()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payment = </w:t>
      </w:r>
      <w:proofErr w:type="gramStart"/>
      <w:r w:rsidRPr="00307CE9">
        <w:rPr>
          <w:rFonts w:ascii="Times New Roman" w:hAnsi="Times New Roman" w:cs="Times New Roman"/>
        </w:rPr>
        <w:t>input(</w:t>
      </w:r>
      <w:proofErr w:type="gramEnd"/>
      <w:r w:rsidRPr="00307CE9">
        <w:rPr>
          <w:rFonts w:ascii="Times New Roman" w:hAnsi="Times New Roman" w:cs="Times New Roman"/>
        </w:rPr>
        <w:t>"Payment (Online/COD): ").lower()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# Delivery charge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if distance &lt;= 3: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delivery = 30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spellStart"/>
      <w:r w:rsidRPr="00307CE9">
        <w:rPr>
          <w:rFonts w:ascii="Times New Roman" w:hAnsi="Times New Roman" w:cs="Times New Roman"/>
        </w:rPr>
        <w:t>elif</w:t>
      </w:r>
      <w:proofErr w:type="spellEnd"/>
      <w:r w:rsidRPr="00307CE9">
        <w:rPr>
          <w:rFonts w:ascii="Times New Roman" w:hAnsi="Times New Roman" w:cs="Times New Roman"/>
        </w:rPr>
        <w:t xml:space="preserve"> distance &lt;= 7: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delivery = 50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spellStart"/>
      <w:r w:rsidRPr="00307CE9">
        <w:rPr>
          <w:rFonts w:ascii="Times New Roman" w:hAnsi="Times New Roman" w:cs="Times New Roman"/>
        </w:rPr>
        <w:t>elif</w:t>
      </w:r>
      <w:proofErr w:type="spellEnd"/>
      <w:r w:rsidRPr="00307CE9">
        <w:rPr>
          <w:rFonts w:ascii="Times New Roman" w:hAnsi="Times New Roman" w:cs="Times New Roman"/>
        </w:rPr>
        <w:t xml:space="preserve"> distance &lt;= 12: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delivery = 80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else: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delivery = 120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# Extra charge for bad weather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if weather == "rain":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delivery += 20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spellStart"/>
      <w:r w:rsidRPr="00307CE9">
        <w:rPr>
          <w:rFonts w:ascii="Times New Roman" w:hAnsi="Times New Roman" w:cs="Times New Roman"/>
        </w:rPr>
        <w:t>elif</w:t>
      </w:r>
      <w:proofErr w:type="spellEnd"/>
      <w:r w:rsidRPr="00307CE9">
        <w:rPr>
          <w:rFonts w:ascii="Times New Roman" w:hAnsi="Times New Roman" w:cs="Times New Roman"/>
        </w:rPr>
        <w:t xml:space="preserve"> weather == "storm":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delivery += 4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# Discount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if customer == "premium" and amount &gt;= 500: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discount = amount * 0.20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spellStart"/>
      <w:r w:rsidRPr="00307CE9">
        <w:rPr>
          <w:rFonts w:ascii="Times New Roman" w:hAnsi="Times New Roman" w:cs="Times New Roman"/>
        </w:rPr>
        <w:t>elif</w:t>
      </w:r>
      <w:proofErr w:type="spellEnd"/>
      <w:r w:rsidRPr="00307CE9">
        <w:rPr>
          <w:rFonts w:ascii="Times New Roman" w:hAnsi="Times New Roman" w:cs="Times New Roman"/>
        </w:rPr>
        <w:t xml:space="preserve"> customer == "new" and amount &gt;= 300: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discount = amount * 0.15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spellStart"/>
      <w:r w:rsidRPr="00307CE9">
        <w:rPr>
          <w:rFonts w:ascii="Times New Roman" w:hAnsi="Times New Roman" w:cs="Times New Roman"/>
        </w:rPr>
        <w:t>elif</w:t>
      </w:r>
      <w:proofErr w:type="spellEnd"/>
      <w:r w:rsidRPr="00307CE9">
        <w:rPr>
          <w:rFonts w:ascii="Times New Roman" w:hAnsi="Times New Roman" w:cs="Times New Roman"/>
        </w:rPr>
        <w:t xml:space="preserve"> amount &gt;= 1000: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discount = amount * 0.10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else: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discount = 0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# Order decision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if amount &lt;= 0 or distance &gt; 20:</w:t>
      </w:r>
      <w:bookmarkStart w:id="0" w:name="_GoBack"/>
      <w:bookmarkEnd w:id="0"/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status = "Rejected"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spellStart"/>
      <w:r w:rsidRPr="00307CE9">
        <w:rPr>
          <w:rFonts w:ascii="Times New Roman" w:hAnsi="Times New Roman" w:cs="Times New Roman"/>
        </w:rPr>
        <w:t>elif</w:t>
      </w:r>
      <w:proofErr w:type="spellEnd"/>
      <w:r w:rsidRPr="00307CE9">
        <w:rPr>
          <w:rFonts w:ascii="Times New Roman" w:hAnsi="Times New Roman" w:cs="Times New Roman"/>
        </w:rPr>
        <w:t xml:space="preserve"> weather == "storm" or restaurant &lt; 3: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status = "Manual Review"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spellStart"/>
      <w:r w:rsidRPr="00307CE9">
        <w:rPr>
          <w:rFonts w:ascii="Times New Roman" w:hAnsi="Times New Roman" w:cs="Times New Roman"/>
        </w:rPr>
        <w:t>elif</w:t>
      </w:r>
      <w:proofErr w:type="spellEnd"/>
      <w:r w:rsidRPr="00307CE9">
        <w:rPr>
          <w:rFonts w:ascii="Times New Roman" w:hAnsi="Times New Roman" w:cs="Times New Roman"/>
        </w:rPr>
        <w:t xml:space="preserve"> rating &lt; 2 or (payment == "cod" and amount &gt; 1500):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status = "Manual Review"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else: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status = "Accepted"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# Priority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if customer == "premium" or amount &gt;= 1000: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priority = "High"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spellStart"/>
      <w:r w:rsidRPr="00307CE9">
        <w:rPr>
          <w:rFonts w:ascii="Times New Roman" w:hAnsi="Times New Roman" w:cs="Times New Roman"/>
        </w:rPr>
        <w:t>elif</w:t>
      </w:r>
      <w:proofErr w:type="spellEnd"/>
      <w:r w:rsidRPr="00307CE9">
        <w:rPr>
          <w:rFonts w:ascii="Times New Roman" w:hAnsi="Times New Roman" w:cs="Times New Roman"/>
        </w:rPr>
        <w:t xml:space="preserve"> amount &gt;= 700: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priority = "Priority"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else: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lastRenderedPageBreak/>
        <w:t xml:space="preserve">    priority = "Normal"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# Final amount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if status == "Accepted":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total = amount + delivery - discount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>else: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r w:rsidRPr="00307CE9">
        <w:rPr>
          <w:rFonts w:ascii="Times New Roman" w:hAnsi="Times New Roman" w:cs="Times New Roman"/>
        </w:rPr>
        <w:t xml:space="preserve">    total = 0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gramStart"/>
      <w:r w:rsidRPr="00307CE9">
        <w:rPr>
          <w:rFonts w:ascii="Times New Roman" w:hAnsi="Times New Roman" w:cs="Times New Roman"/>
        </w:rPr>
        <w:t>print(</w:t>
      </w:r>
      <w:proofErr w:type="gramEnd"/>
      <w:r w:rsidRPr="00307CE9">
        <w:rPr>
          <w:rFonts w:ascii="Times New Roman" w:hAnsi="Times New Roman" w:cs="Times New Roman"/>
        </w:rPr>
        <w:t>"\n=== ORDER RESULT ===")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gramStart"/>
      <w:r w:rsidRPr="00307CE9">
        <w:rPr>
          <w:rFonts w:ascii="Times New Roman" w:hAnsi="Times New Roman" w:cs="Times New Roman"/>
        </w:rPr>
        <w:t>print(</w:t>
      </w:r>
      <w:proofErr w:type="gramEnd"/>
      <w:r w:rsidRPr="00307CE9">
        <w:rPr>
          <w:rFonts w:ascii="Times New Roman" w:hAnsi="Times New Roman" w:cs="Times New Roman"/>
        </w:rPr>
        <w:t>"Status   :", status)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gramStart"/>
      <w:r w:rsidRPr="00307CE9">
        <w:rPr>
          <w:rFonts w:ascii="Times New Roman" w:hAnsi="Times New Roman" w:cs="Times New Roman"/>
        </w:rPr>
        <w:t>print(</w:t>
      </w:r>
      <w:proofErr w:type="gramEnd"/>
      <w:r w:rsidRPr="00307CE9">
        <w:rPr>
          <w:rFonts w:ascii="Times New Roman" w:hAnsi="Times New Roman" w:cs="Times New Roman"/>
        </w:rPr>
        <w:t>"Priority :", priority)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gramStart"/>
      <w:r w:rsidRPr="00307CE9">
        <w:rPr>
          <w:rFonts w:ascii="Times New Roman" w:hAnsi="Times New Roman" w:cs="Times New Roman"/>
        </w:rPr>
        <w:t>print(</w:t>
      </w:r>
      <w:proofErr w:type="gramEnd"/>
      <w:r w:rsidRPr="00307CE9">
        <w:rPr>
          <w:rFonts w:ascii="Times New Roman" w:hAnsi="Times New Roman" w:cs="Times New Roman"/>
        </w:rPr>
        <w:t>"Delivery : ₹", delivery)</w:t>
      </w:r>
    </w:p>
    <w:p w:rsidR="00307CE9" w:rsidRPr="00307CE9" w:rsidRDefault="00307CE9" w:rsidP="00307CE9">
      <w:pPr>
        <w:rPr>
          <w:rFonts w:ascii="Times New Roman" w:hAnsi="Times New Roman" w:cs="Times New Roman"/>
        </w:rPr>
      </w:pPr>
      <w:proofErr w:type="gramStart"/>
      <w:r w:rsidRPr="00307CE9">
        <w:rPr>
          <w:rFonts w:ascii="Times New Roman" w:hAnsi="Times New Roman" w:cs="Times New Roman"/>
        </w:rPr>
        <w:t>print(</w:t>
      </w:r>
      <w:proofErr w:type="gramEnd"/>
      <w:r w:rsidRPr="00307CE9">
        <w:rPr>
          <w:rFonts w:ascii="Times New Roman" w:hAnsi="Times New Roman" w:cs="Times New Roman"/>
        </w:rPr>
        <w:t>"Discount : ₹", round(discount, 2))</w:t>
      </w:r>
    </w:p>
    <w:p w:rsidR="00AD2228" w:rsidRPr="00307CE9" w:rsidRDefault="00307CE9" w:rsidP="00307CE9">
      <w:pPr>
        <w:rPr>
          <w:rFonts w:ascii="Times New Roman" w:hAnsi="Times New Roman" w:cs="Times New Roman"/>
        </w:rPr>
      </w:pPr>
      <w:proofErr w:type="gramStart"/>
      <w:r w:rsidRPr="00307CE9">
        <w:rPr>
          <w:rFonts w:ascii="Times New Roman" w:hAnsi="Times New Roman" w:cs="Times New Roman"/>
        </w:rPr>
        <w:t>print(</w:t>
      </w:r>
      <w:proofErr w:type="gramEnd"/>
      <w:r w:rsidRPr="00307CE9">
        <w:rPr>
          <w:rFonts w:ascii="Times New Roman" w:hAnsi="Times New Roman" w:cs="Times New Roman"/>
        </w:rPr>
        <w:t>"Total    : ₹", round(total, 2))</w:t>
      </w:r>
    </w:p>
    <w:sectPr w:rsidR="00AD2228" w:rsidRPr="00307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228"/>
    <w:rsid w:val="00307CE9"/>
    <w:rsid w:val="00645252"/>
    <w:rsid w:val="006D3D74"/>
    <w:rsid w:val="0083569A"/>
    <w:rsid w:val="00A9204E"/>
    <w:rsid w:val="00AD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2633"/>
  <w15:chartTrackingRefBased/>
  <w15:docId w15:val="{D6B1189E-DA93-4A18-B019-E10C894D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109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2026-08-20T14:06:00Z</dcterms:created>
  <dcterms:modified xsi:type="dcterms:W3CDTF">2026-08-20T15:55:00Z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